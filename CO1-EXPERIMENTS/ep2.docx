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7EB0" w14:textId="77777777" w:rsidR="00A9204E" w:rsidRPr="00C1430C" w:rsidRDefault="00A9204E">
      <w:pPr>
        <w:rPr>
          <w:rFonts w:ascii="Times New Roman" w:hAnsi="Times New Roman" w:cs="Times New Roman"/>
          <w:sz w:val="28"/>
          <w:szCs w:val="28"/>
        </w:rPr>
      </w:pPr>
    </w:p>
    <w:p w14:paraId="004050CF" w14:textId="77777777" w:rsidR="00C1430C" w:rsidRPr="00C1430C" w:rsidRDefault="00C1430C">
      <w:pPr>
        <w:rPr>
          <w:rFonts w:ascii="Times New Roman" w:hAnsi="Times New Roman" w:cs="Times New Roman"/>
          <w:sz w:val="28"/>
          <w:szCs w:val="28"/>
        </w:rPr>
      </w:pPr>
    </w:p>
    <w:p w14:paraId="55FAB99E" w14:textId="1F0B7BBE" w:rsidR="00C1430C" w:rsidRPr="00C1430C" w:rsidRDefault="00C1430C" w:rsidP="00C1430C">
      <w:pPr>
        <w:rPr>
          <w:rFonts w:ascii="Times New Roman" w:hAnsi="Times New Roman" w:cs="Times New Roman"/>
          <w:sz w:val="28"/>
          <w:szCs w:val="28"/>
        </w:rPr>
      </w:pPr>
      <w:r w:rsidRPr="00C1430C">
        <w:rPr>
          <w:rFonts w:ascii="Times New Roman" w:hAnsi="Times New Roman" w:cs="Times New Roman"/>
          <w:sz w:val="28"/>
          <w:szCs w:val="28"/>
        </w:rPr>
        <w:t>2.</w:t>
      </w:r>
      <w:r w:rsidRPr="00C1430C">
        <w:rPr>
          <w:rFonts w:ascii="Times New Roman" w:hAnsi="Times New Roman" w:cs="Times New Roman"/>
          <w:sz w:val="28"/>
          <w:szCs w:val="28"/>
        </w:rPr>
        <w:t xml:space="preserve">Designing a Student Profile Page </w:t>
      </w:r>
    </w:p>
    <w:p w14:paraId="07707ADA" w14:textId="77777777" w:rsidR="00C1430C" w:rsidRPr="00C1430C" w:rsidRDefault="00C1430C" w:rsidP="00C1430C">
      <w:pPr>
        <w:rPr>
          <w:rFonts w:ascii="Times New Roman" w:hAnsi="Times New Roman" w:cs="Times New Roman"/>
          <w:sz w:val="28"/>
          <w:szCs w:val="28"/>
        </w:rPr>
      </w:pPr>
    </w:p>
    <w:p w14:paraId="51C84A79" w14:textId="1696F56E" w:rsidR="00C1430C" w:rsidRDefault="00C1430C" w:rsidP="00C1430C">
      <w:pPr>
        <w:rPr>
          <w:rFonts w:ascii="Times New Roman" w:hAnsi="Times New Roman" w:cs="Times New Roman"/>
          <w:sz w:val="28"/>
          <w:szCs w:val="28"/>
        </w:rPr>
      </w:pPr>
      <w:r w:rsidRPr="00C1430C">
        <w:rPr>
          <w:rFonts w:ascii="Times New Roman" w:hAnsi="Times New Roman" w:cs="Times New Roman"/>
          <w:sz w:val="28"/>
          <w:szCs w:val="28"/>
        </w:rPr>
        <w:t>Use unordered list, ordered list, description list,nested list, and hyperlink.</w:t>
      </w:r>
    </w:p>
    <w:p w14:paraId="43B8BEB1" w14:textId="77777777" w:rsidR="00C1430C" w:rsidRDefault="00C1430C" w:rsidP="00C1430C">
      <w:pPr>
        <w:rPr>
          <w:rFonts w:ascii="Times New Roman" w:hAnsi="Times New Roman" w:cs="Times New Roman"/>
          <w:sz w:val="28"/>
          <w:szCs w:val="28"/>
        </w:rPr>
      </w:pPr>
    </w:p>
    <w:p w14:paraId="23749EEF" w14:textId="3878467C" w:rsidR="00C1430C" w:rsidRPr="00C1430C" w:rsidRDefault="00C1430C" w:rsidP="00C143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46B721" wp14:editId="215C3274">
            <wp:extent cx="5943600" cy="5744845"/>
            <wp:effectExtent l="0" t="0" r="0" b="8255"/>
            <wp:docPr id="6501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430C" w:rsidRPr="00C14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26600307">
    <w:abstractNumId w:val="19"/>
  </w:num>
  <w:num w:numId="2" w16cid:durableId="1423260570">
    <w:abstractNumId w:val="12"/>
  </w:num>
  <w:num w:numId="3" w16cid:durableId="2057196432">
    <w:abstractNumId w:val="10"/>
  </w:num>
  <w:num w:numId="4" w16cid:durableId="160514044">
    <w:abstractNumId w:val="21"/>
  </w:num>
  <w:num w:numId="5" w16cid:durableId="313796070">
    <w:abstractNumId w:val="13"/>
  </w:num>
  <w:num w:numId="6" w16cid:durableId="628823486">
    <w:abstractNumId w:val="16"/>
  </w:num>
  <w:num w:numId="7" w16cid:durableId="430592828">
    <w:abstractNumId w:val="18"/>
  </w:num>
  <w:num w:numId="8" w16cid:durableId="1886796201">
    <w:abstractNumId w:val="9"/>
  </w:num>
  <w:num w:numId="9" w16cid:durableId="710956757">
    <w:abstractNumId w:val="7"/>
  </w:num>
  <w:num w:numId="10" w16cid:durableId="557790344">
    <w:abstractNumId w:val="6"/>
  </w:num>
  <w:num w:numId="11" w16cid:durableId="1707095850">
    <w:abstractNumId w:val="5"/>
  </w:num>
  <w:num w:numId="12" w16cid:durableId="1676225504">
    <w:abstractNumId w:val="4"/>
  </w:num>
  <w:num w:numId="13" w16cid:durableId="1928998255">
    <w:abstractNumId w:val="8"/>
  </w:num>
  <w:num w:numId="14" w16cid:durableId="1238636861">
    <w:abstractNumId w:val="3"/>
  </w:num>
  <w:num w:numId="15" w16cid:durableId="214661554">
    <w:abstractNumId w:val="2"/>
  </w:num>
  <w:num w:numId="16" w16cid:durableId="478888411">
    <w:abstractNumId w:val="1"/>
  </w:num>
  <w:num w:numId="17" w16cid:durableId="1379864133">
    <w:abstractNumId w:val="0"/>
  </w:num>
  <w:num w:numId="18" w16cid:durableId="1869683409">
    <w:abstractNumId w:val="14"/>
  </w:num>
  <w:num w:numId="19" w16cid:durableId="978190874">
    <w:abstractNumId w:val="15"/>
  </w:num>
  <w:num w:numId="20" w16cid:durableId="408162419">
    <w:abstractNumId w:val="20"/>
  </w:num>
  <w:num w:numId="21" w16cid:durableId="841970139">
    <w:abstractNumId w:val="17"/>
  </w:num>
  <w:num w:numId="22" w16cid:durableId="101996083">
    <w:abstractNumId w:val="11"/>
  </w:num>
  <w:num w:numId="23" w16cid:durableId="9374927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0C"/>
    <w:rsid w:val="00645252"/>
    <w:rsid w:val="006D3D74"/>
    <w:rsid w:val="0083569A"/>
    <w:rsid w:val="00A9204E"/>
    <w:rsid w:val="00C1430C"/>
    <w:rsid w:val="00EE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C3A9"/>
  <w15:chartTrackingRefBased/>
  <w15:docId w15:val="{DF1843E6-0840-4BEA-ADA4-4F3A668D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AppData\Local\Microsoft\Office\16.0\DTS\en-IN%7b381966A9-94BE-47F6-BE1B-F2560B7A0EC8%7d\%7b6B5210BE-4F47-48D6-B45C-65A32214812B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{6B5210BE-4F47-48D6-B45C-65A32214812B}TF2de6fc23-48e8-448b-960e-1bdc6e9248ab4ef8d1ac_win32-7424dd8ab5ea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 Maxi</cp:lastModifiedBy>
  <cp:revision>1</cp:revision>
  <dcterms:created xsi:type="dcterms:W3CDTF">2026-07-22T03:13:00Z</dcterms:created>
  <dcterms:modified xsi:type="dcterms:W3CDTF">2026-07-22T03:15:00Z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